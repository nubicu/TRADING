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71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93"/>
        <w:gridCol w:w="289"/>
        <w:gridCol w:w="278"/>
        <w:gridCol w:w="7125"/>
      </w:tblGrid>
      <w:tr w:rsidR="006B04A0" w:rsidTr="00084820">
        <w:trPr>
          <w:trHeight w:val="1315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:rsidR="006B04A0" w:rsidRDefault="00084820" w:rsidP="006B04A0">
            <w:pPr>
              <w:pStyle w:val="Titlu"/>
              <w:spacing w:line="240" w:lineRule="auto"/>
            </w:pPr>
            <w:r>
              <w:rPr>
                <w:noProof/>
              </w:rPr>
              <w:drawing>
                <wp:inline distT="0" distB="0" distL="0" distR="0">
                  <wp:extent cx="2357948" cy="2889738"/>
                  <wp:effectExtent l="0" t="0" r="4445" b="6350"/>
                  <wp:docPr id="181751242" name="I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51242" name="Imagine 181751242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989" cy="2893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" w:type="pct"/>
            <w:vMerge w:val="restart"/>
            <w:tcBorders>
              <w:bottom w:val="nil"/>
            </w:tcBorders>
          </w:tcPr>
          <w:p w:rsidR="006B04A0" w:rsidRDefault="006B04A0" w:rsidP="00017EF4">
            <w:pPr>
              <w:pStyle w:val="Titlu"/>
            </w:pPr>
          </w:p>
        </w:tc>
        <w:tc>
          <w:tcPr>
            <w:tcW w:w="3129" w:type="pct"/>
            <w:tcBorders>
              <w:bottom w:val="nil"/>
            </w:tcBorders>
            <w:tcMar>
              <w:left w:w="0" w:type="dxa"/>
            </w:tcMar>
            <w:vAlign w:val="bottom"/>
          </w:tcPr>
          <w:p w:rsidR="00084820" w:rsidRDefault="00084820" w:rsidP="00545188">
            <w:pPr>
              <w:pStyle w:val="Titlu"/>
            </w:pPr>
          </w:p>
          <w:p w:rsidR="006B04A0" w:rsidRDefault="00084820" w:rsidP="00545188">
            <w:pPr>
              <w:pStyle w:val="Titlu"/>
            </w:pPr>
            <w:r>
              <w:t>BUZABRICI-FILIPESCU ROBERT</w:t>
            </w:r>
          </w:p>
          <w:p w:rsidR="00084820" w:rsidRPr="00084820" w:rsidRDefault="00084820" w:rsidP="00084820"/>
        </w:tc>
      </w:tr>
      <w:tr w:rsidR="006B04A0" w:rsidTr="00084820">
        <w:trPr>
          <w:trHeight w:val="486"/>
        </w:trPr>
        <w:tc>
          <w:tcPr>
            <w:tcW w:w="1749" w:type="pct"/>
            <w:gridSpan w:val="2"/>
            <w:vMerge/>
          </w:tcPr>
          <w:p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122" w:type="pct"/>
            <w:vMerge/>
          </w:tcPr>
          <w:p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3129" w:type="pct"/>
            <w:tcMar>
              <w:left w:w="0" w:type="dxa"/>
              <w:bottom w:w="0" w:type="dxa"/>
            </w:tcMar>
          </w:tcPr>
          <w:p w:rsidR="006B04A0" w:rsidRPr="00C669AE" w:rsidRDefault="00084820" w:rsidP="00F41FA9">
            <w:pPr>
              <w:pStyle w:val="JobTitle"/>
            </w:pPr>
            <w:r>
              <w:t>SOFTWARE ENGINEER</w:t>
            </w:r>
          </w:p>
        </w:tc>
      </w:tr>
      <w:tr w:rsidR="00BB29E4" w:rsidRPr="00E8269A" w:rsidTr="00084820">
        <w:trPr>
          <w:trHeight w:val="6446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:rsidR="00BB29E4" w:rsidRPr="00C669AE" w:rsidRDefault="00BB29E4" w:rsidP="0038460C">
            <w:pPr>
              <w:pStyle w:val="Titlu1"/>
            </w:pPr>
            <w:r w:rsidRPr="005315D9">
              <w:t>contact</w:t>
            </w:r>
            <w:r w:rsidRPr="00C669AE">
              <w:t xml:space="preserve"> </w:t>
            </w:r>
          </w:p>
          <w:p w:rsidR="00BB29E4" w:rsidRPr="00C669AE" w:rsidRDefault="00084820" w:rsidP="00C669AE">
            <w:pPr>
              <w:pStyle w:val="Lists"/>
            </w:pPr>
            <w:r>
              <w:t>+40 760 827 250</w:t>
            </w:r>
          </w:p>
          <w:p w:rsidR="00AB03E4" w:rsidRDefault="00084820" w:rsidP="00084820">
            <w:pPr>
              <w:pStyle w:val="Lists"/>
            </w:pPr>
            <w:hyperlink r:id="rId12" w:history="1">
              <w:r w:rsidRPr="00B95674">
                <w:rPr>
                  <w:rStyle w:val="Hyperlink"/>
                </w:rPr>
                <w:t>filipescurobert@gmail.com</w:t>
              </w:r>
            </w:hyperlink>
            <w:r w:rsidR="00B606A2" w:rsidRPr="00C669AE">
              <w:t xml:space="preserve"> </w:t>
            </w:r>
          </w:p>
          <w:p w:rsidR="00084820" w:rsidRPr="00C669AE" w:rsidRDefault="00084820" w:rsidP="00084820">
            <w:pPr>
              <w:pStyle w:val="Lists"/>
            </w:pPr>
          </w:p>
          <w:p w:rsidR="000701E9" w:rsidRDefault="00084820" w:rsidP="000701E9">
            <w:pPr>
              <w:pStyle w:val="Subtitlu"/>
            </w:pPr>
            <w:r>
              <w:t>29</w:t>
            </w:r>
            <w:r w:rsidR="000701E9">
              <w:t xml:space="preserve"> </w:t>
            </w:r>
            <w:r>
              <w:t>NOVEMBER</w:t>
            </w:r>
            <w:r w:rsidR="000701E9">
              <w:t xml:space="preserve"> 20</w:t>
            </w:r>
            <w:r>
              <w:t>25</w:t>
            </w:r>
          </w:p>
          <w:p w:rsidR="003E6B3F" w:rsidRPr="00084820" w:rsidRDefault="00084820" w:rsidP="003E6B3F">
            <w:pPr>
              <w:rPr>
                <w:sz w:val="22"/>
                <w:szCs w:val="18"/>
              </w:rPr>
            </w:pPr>
            <w:r w:rsidRPr="00084820">
              <w:rPr>
                <w:sz w:val="22"/>
                <w:szCs w:val="18"/>
              </w:rPr>
              <w:t>Nicu Mardari</w:t>
            </w:r>
          </w:p>
          <w:p w:rsidR="00084820" w:rsidRPr="00084820" w:rsidRDefault="00084820" w:rsidP="00084820">
            <w:pPr>
              <w:rPr>
                <w:sz w:val="22"/>
                <w:szCs w:val="18"/>
              </w:rPr>
            </w:pPr>
            <w:r w:rsidRPr="00084820">
              <w:rPr>
                <w:sz w:val="22"/>
                <w:szCs w:val="18"/>
              </w:rPr>
              <w:t>7code</w:t>
            </w:r>
          </w:p>
          <w:p w:rsidR="00B606A2" w:rsidRPr="00C669AE" w:rsidRDefault="00B606A2" w:rsidP="003E6B3F"/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BB29E4" w:rsidRPr="00C669AE" w:rsidRDefault="00BB29E4" w:rsidP="00C669AE"/>
        </w:tc>
        <w:tc>
          <w:tcPr>
            <w:tcW w:w="122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:rsidR="00BB29E4" w:rsidRPr="00C669AE" w:rsidRDefault="00BB29E4" w:rsidP="00C669AE"/>
        </w:tc>
        <w:tc>
          <w:tcPr>
            <w:tcW w:w="3129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:rsidR="00084820" w:rsidRDefault="00084820" w:rsidP="000701E9">
            <w:pPr>
              <w:pStyle w:val="Titlu1"/>
            </w:pPr>
          </w:p>
          <w:p w:rsidR="000701E9" w:rsidRDefault="00084820" w:rsidP="000701E9">
            <w:pPr>
              <w:pStyle w:val="Titlu1"/>
            </w:pPr>
            <w:r>
              <w:t>NICU</w:t>
            </w:r>
            <w:r w:rsidR="003E6B3F" w:rsidRPr="003E6B3F">
              <w:t xml:space="preserve"> </w:t>
            </w:r>
            <w:r>
              <w:t>MARDARI</w:t>
            </w:r>
            <w:r w:rsidR="000701E9">
              <w:t>,</w:t>
            </w:r>
          </w:p>
          <w:p w:rsidR="00084820" w:rsidRPr="00084820" w:rsidRDefault="00084820" w:rsidP="00084820"/>
          <w:p w:rsidR="00084820" w:rsidRPr="00084820" w:rsidRDefault="00084820" w:rsidP="00084820">
            <w:pPr>
              <w:spacing w:line="276" w:lineRule="auto"/>
              <w:jc w:val="both"/>
              <w:rPr>
                <w:sz w:val="22"/>
                <w:szCs w:val="18"/>
              </w:rPr>
            </w:pPr>
            <w:r w:rsidRPr="00084820">
              <w:rPr>
                <w:sz w:val="22"/>
                <w:szCs w:val="18"/>
              </w:rPr>
              <w:t xml:space="preserve">I want to learn </w:t>
            </w:r>
            <w:proofErr w:type="spellStart"/>
            <w:r w:rsidRPr="00084820">
              <w:rPr>
                <w:sz w:val="22"/>
                <w:szCs w:val="18"/>
              </w:rPr>
              <w:t>Creatio</w:t>
            </w:r>
            <w:proofErr w:type="spellEnd"/>
            <w:r w:rsidRPr="00084820">
              <w:rPr>
                <w:sz w:val="22"/>
                <w:szCs w:val="18"/>
              </w:rPr>
              <w:t xml:space="preserve"> to </w:t>
            </w:r>
            <w:r w:rsidRPr="00084820">
              <w:rPr>
                <w:sz w:val="22"/>
                <w:szCs w:val="18"/>
              </w:rPr>
              <w:t>expand</w:t>
            </w:r>
            <w:r w:rsidRPr="00084820">
              <w:rPr>
                <w:sz w:val="22"/>
                <w:szCs w:val="18"/>
              </w:rPr>
              <w:t xml:space="preserve"> my expertise in low</w:t>
            </w:r>
            <w:r w:rsidRPr="00084820">
              <w:rPr>
                <w:rFonts w:ascii="Cambria Math" w:hAnsi="Cambria Math" w:cs="Cambria Math"/>
                <w:sz w:val="22"/>
                <w:szCs w:val="18"/>
              </w:rPr>
              <w:t>‑</w:t>
            </w:r>
            <w:r w:rsidRPr="00084820">
              <w:rPr>
                <w:sz w:val="22"/>
                <w:szCs w:val="18"/>
              </w:rPr>
              <w:t xml:space="preserve">code and CRM platforms, enabling faster delivery of business applications and seamless process automation. With my background in embedded systems and software development, expanding into </w:t>
            </w:r>
            <w:proofErr w:type="spellStart"/>
            <w:r w:rsidRPr="00084820">
              <w:rPr>
                <w:sz w:val="22"/>
                <w:szCs w:val="18"/>
              </w:rPr>
              <w:t>Creatio</w:t>
            </w:r>
            <w:proofErr w:type="spellEnd"/>
            <w:r w:rsidRPr="00084820">
              <w:rPr>
                <w:sz w:val="22"/>
                <w:szCs w:val="18"/>
              </w:rPr>
              <w:t xml:space="preserve"> will allow me to bridge technical depth with business process management, supporting organizations in achieving greater efficiency, adaptability, and innovation.</w:t>
            </w:r>
          </w:p>
          <w:p w:rsidR="00084820" w:rsidRDefault="00084820" w:rsidP="000701E9"/>
          <w:p w:rsidR="005735C2" w:rsidRPr="00C669AE" w:rsidRDefault="000701E9" w:rsidP="000701E9">
            <w:r w:rsidRPr="00084820">
              <w:rPr>
                <w:sz w:val="22"/>
                <w:szCs w:val="18"/>
              </w:rPr>
              <w:t>Best regards,</w:t>
            </w:r>
            <w:r w:rsidRPr="00084820">
              <w:rPr>
                <w:sz w:val="22"/>
                <w:szCs w:val="18"/>
              </w:rPr>
              <w:br/>
            </w:r>
            <w:r w:rsidR="00084820" w:rsidRPr="00084820">
              <w:rPr>
                <w:sz w:val="22"/>
                <w:szCs w:val="18"/>
              </w:rPr>
              <w:t>Robert Buzabrici-Filipescu</w:t>
            </w:r>
          </w:p>
        </w:tc>
      </w:tr>
    </w:tbl>
    <w:p w:rsidR="00D439AD" w:rsidRPr="00D439AD" w:rsidRDefault="00D439AD" w:rsidP="00C669AE">
      <w:pPr>
        <w:rPr>
          <w:lang w:eastAsia="zh-CN"/>
        </w:rPr>
      </w:pPr>
    </w:p>
    <w:sectPr w:rsidR="00D439AD" w:rsidRPr="00D439AD" w:rsidSect="00540FA9">
      <w:footerReference w:type="default" r:id="rId13"/>
      <w:pgSz w:w="12240" w:h="15840"/>
      <w:pgMar w:top="720" w:right="720" w:bottom="720" w:left="720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1E43" w:rsidRDefault="003E1E43" w:rsidP="002F6CB9">
      <w:r>
        <w:separator/>
      </w:r>
    </w:p>
  </w:endnote>
  <w:endnote w:type="continuationSeparator" w:id="0">
    <w:p w:rsidR="003E1E43" w:rsidRDefault="003E1E43" w:rsidP="002F6CB9">
      <w:r>
        <w:continuationSeparator/>
      </w:r>
    </w:p>
  </w:endnote>
  <w:endnote w:type="continuationNotice" w:id="1">
    <w:p w:rsidR="003E1E43" w:rsidRDefault="003E1E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1E43" w:rsidRDefault="003E1E43" w:rsidP="002F6CB9">
      <w:r>
        <w:separator/>
      </w:r>
    </w:p>
  </w:footnote>
  <w:footnote w:type="continuationSeparator" w:id="0">
    <w:p w:rsidR="003E1E43" w:rsidRDefault="003E1E43" w:rsidP="002F6CB9">
      <w:r>
        <w:continuationSeparator/>
      </w:r>
    </w:p>
  </w:footnote>
  <w:footnote w:type="continuationNotice" w:id="1">
    <w:p w:rsidR="003E1E43" w:rsidRDefault="003E1E43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20"/>
    <w:rsid w:val="0000784B"/>
    <w:rsid w:val="00011451"/>
    <w:rsid w:val="00013E46"/>
    <w:rsid w:val="00016902"/>
    <w:rsid w:val="0001752C"/>
    <w:rsid w:val="00017A96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1E9"/>
    <w:rsid w:val="000704FD"/>
    <w:rsid w:val="00073093"/>
    <w:rsid w:val="0007425D"/>
    <w:rsid w:val="000746AE"/>
    <w:rsid w:val="000808E4"/>
    <w:rsid w:val="00080F95"/>
    <w:rsid w:val="00084493"/>
    <w:rsid w:val="00084820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0F0A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55AB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D63FC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7519"/>
    <w:rsid w:val="00377D18"/>
    <w:rsid w:val="00383727"/>
    <w:rsid w:val="0038460C"/>
    <w:rsid w:val="00384699"/>
    <w:rsid w:val="003B00A3"/>
    <w:rsid w:val="003B357D"/>
    <w:rsid w:val="003D072D"/>
    <w:rsid w:val="003D577F"/>
    <w:rsid w:val="003D5B83"/>
    <w:rsid w:val="003E1E43"/>
    <w:rsid w:val="003E486E"/>
    <w:rsid w:val="003E64B5"/>
    <w:rsid w:val="003E663B"/>
    <w:rsid w:val="003E6B3F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16C4B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40FA9"/>
    <w:rsid w:val="00545188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903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C625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2E57"/>
    <w:rsid w:val="0072310F"/>
    <w:rsid w:val="0073587E"/>
    <w:rsid w:val="00740A7E"/>
    <w:rsid w:val="00740F48"/>
    <w:rsid w:val="007466F4"/>
    <w:rsid w:val="00746BFF"/>
    <w:rsid w:val="007470B3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A57F9"/>
    <w:rsid w:val="008B1ED7"/>
    <w:rsid w:val="008B62FE"/>
    <w:rsid w:val="008C2934"/>
    <w:rsid w:val="008E048E"/>
    <w:rsid w:val="008F6575"/>
    <w:rsid w:val="00901D41"/>
    <w:rsid w:val="0090295C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678A6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14D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4E1C"/>
    <w:rsid w:val="00D5552B"/>
    <w:rsid w:val="00D649DF"/>
    <w:rsid w:val="00D6544A"/>
    <w:rsid w:val="00D73002"/>
    <w:rsid w:val="00D752E8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195C04"/>
  <w15:docId w15:val="{63A4BF1F-CA62-4409-938E-69186B00E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Titlu1">
    <w:name w:val="heading 1"/>
    <w:next w:val="Normal"/>
    <w:link w:val="Titlu1Caracte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Titlu2">
    <w:name w:val="heading 2"/>
    <w:next w:val="Normal"/>
    <w:link w:val="Titlu2Caracte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Titlu3">
    <w:name w:val="heading 3"/>
    <w:basedOn w:val="Normal"/>
    <w:next w:val="Normal"/>
    <w:link w:val="Titlu3Caracter"/>
    <w:uiPriority w:val="9"/>
    <w:rsid w:val="00CF677A"/>
    <w:pPr>
      <w:spacing w:before="20"/>
      <w:outlineLvl w:val="2"/>
    </w:pPr>
    <w:rPr>
      <w:i/>
    </w:rPr>
  </w:style>
  <w:style w:type="paragraph" w:styleId="Titlu4">
    <w:name w:val="heading 4"/>
    <w:aliases w:val="Heading 4 Job Title"/>
    <w:basedOn w:val="Normal"/>
    <w:next w:val="Normal"/>
    <w:link w:val="Titlu4Caracte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Corptext">
    <w:name w:val="Body Text"/>
    <w:basedOn w:val="Normal"/>
    <w:uiPriority w:val="1"/>
    <w:semiHidden/>
    <w:qFormat/>
    <w:rsid w:val="00EF10F2"/>
  </w:style>
  <w:style w:type="paragraph" w:styleId="Listparagraf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Titlu1Caracter">
    <w:name w:val="Titlu 1 Caracter"/>
    <w:basedOn w:val="Fontdeparagrafimplicit"/>
    <w:link w:val="Titlu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Titlu2Caracter">
    <w:name w:val="Titlu 2 Caracter"/>
    <w:basedOn w:val="Fontdeparagrafimplicit"/>
    <w:link w:val="Titlu2"/>
    <w:uiPriority w:val="9"/>
    <w:rsid w:val="00FC4225"/>
    <w:rPr>
      <w:rFonts w:eastAsia="Dotum" w:cs="Arial"/>
      <w:b/>
      <w:bCs/>
      <w:lang w:bidi="en-US"/>
    </w:rPr>
  </w:style>
  <w:style w:type="character" w:customStyle="1" w:styleId="Titlu3Caracter">
    <w:name w:val="Titlu 3 Caracter"/>
    <w:basedOn w:val="Fontdeparagrafimplicit"/>
    <w:link w:val="Titlu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Titlu4Caracter">
    <w:name w:val="Titlu 4 Caracter"/>
    <w:aliases w:val="Heading 4 Job Title Caracter"/>
    <w:basedOn w:val="Fontdeparagrafimplicit"/>
    <w:link w:val="Titlu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u">
    <w:name w:val="Title"/>
    <w:basedOn w:val="Normal"/>
    <w:next w:val="Normal"/>
    <w:link w:val="TitluCaracte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uCaracter">
    <w:name w:val="Titlu Caracter"/>
    <w:basedOn w:val="Fontdeparagrafimplicit"/>
    <w:link w:val="Titlu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Fontdeparagrafimplici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Fontdeparagrafimplici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u">
    <w:name w:val="Subtitle"/>
    <w:basedOn w:val="Normal"/>
    <w:next w:val="Normal"/>
    <w:link w:val="SubtitluCaracte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uCaracter">
    <w:name w:val="Subtitlu Caracter"/>
    <w:basedOn w:val="Fontdeparagrafimplicit"/>
    <w:link w:val="Subtitlu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Textsubstituent">
    <w:name w:val="Placeholder Text"/>
    <w:basedOn w:val="Fontdeparagrafimplicit"/>
    <w:uiPriority w:val="99"/>
    <w:semiHidden/>
    <w:rsid w:val="00F5689F"/>
    <w:rPr>
      <w:color w:val="808080"/>
    </w:rPr>
  </w:style>
  <w:style w:type="table" w:styleId="Tabelgril">
    <w:name w:val="Table Grid"/>
    <w:basedOn w:val="Tabel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Fontdeparagrafimplicit"/>
    <w:uiPriority w:val="99"/>
    <w:semiHidden/>
    <w:rsid w:val="00F5689F"/>
    <w:rPr>
      <w:color w:val="605E5C"/>
      <w:shd w:val="clear" w:color="auto" w:fill="E1DFDD"/>
    </w:rPr>
  </w:style>
  <w:style w:type="paragraph" w:styleId="Antet">
    <w:name w:val="header"/>
    <w:basedOn w:val="Normal"/>
    <w:link w:val="AntetCaracte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Subsol">
    <w:name w:val="footer"/>
    <w:basedOn w:val="Normal"/>
    <w:link w:val="SubsolCaracte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TextnBalon">
    <w:name w:val="Balloon Text"/>
    <w:basedOn w:val="Normal"/>
    <w:link w:val="TextnBalonCaracte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Fontdeparagrafimplicit"/>
    <w:uiPriority w:val="99"/>
    <w:semiHidden/>
    <w:rsid w:val="003D577F"/>
    <w:rPr>
      <w:color w:val="D21E1F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f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filipescurobert@gmail.com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ubic\AppData\Roaming\Microsoft\Templates\Minimalist%20letter%20of%20interest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E76964-2D80-46B2-BF5B-83762B740E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Minimalist letter of interest.dotx</Template>
  <TotalTime>11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Buzabrici-Filipescu</dc:creator>
  <cp:keywords/>
  <dc:description/>
  <cp:lastModifiedBy>Robert Buzabrici-Filipescu</cp:lastModifiedBy>
  <cp:revision>1</cp:revision>
  <dcterms:created xsi:type="dcterms:W3CDTF">2025-11-28T21:43:00Z</dcterms:created>
  <dcterms:modified xsi:type="dcterms:W3CDTF">2025-11-28T21:54:00Z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