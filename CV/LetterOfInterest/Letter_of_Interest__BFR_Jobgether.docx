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71" w:type="pct"/>
        <w:tblInd w:w="-284" w:type="dxa"/>
        <w:tblLayout w:type="fixed"/>
        <w:tblLook w:val="0600" w:firstRow="0" w:lastRow="0" w:firstColumn="0" w:lastColumn="0" w:noHBand="1" w:noVBand="1"/>
      </w:tblPr>
      <w:tblGrid>
        <w:gridCol w:w="3693"/>
        <w:gridCol w:w="289"/>
        <w:gridCol w:w="278"/>
        <w:gridCol w:w="7125"/>
      </w:tblGrid>
      <w:tr w:rsidR="006B04A0" w:rsidTr="00084820">
        <w:trPr>
          <w:trHeight w:val="1315"/>
        </w:trPr>
        <w:tc>
          <w:tcPr>
            <w:tcW w:w="1749" w:type="pct"/>
            <w:gridSpan w:val="2"/>
            <w:vMerge w:val="restart"/>
            <w:tcMar>
              <w:left w:w="0" w:type="dxa"/>
              <w:right w:w="115" w:type="dxa"/>
            </w:tcMar>
          </w:tcPr>
          <w:p w:rsidR="006B04A0" w:rsidRDefault="00084820" w:rsidP="006B04A0">
            <w:pPr>
              <w:pStyle w:val="Titlu"/>
              <w:spacing w:line="240" w:lineRule="auto"/>
            </w:pPr>
            <w:r>
              <w:rPr>
                <w:noProof/>
              </w:rPr>
              <w:drawing>
                <wp:inline distT="0" distB="0" distL="0" distR="0">
                  <wp:extent cx="2357948" cy="2889738"/>
                  <wp:effectExtent l="0" t="0" r="4445" b="6350"/>
                  <wp:docPr id="181751242" name="I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51242" name="Imagine 18175124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0989" cy="2893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" w:type="pct"/>
            <w:vMerge w:val="restart"/>
            <w:tcBorders>
              <w:bottom w:val="nil"/>
            </w:tcBorders>
          </w:tcPr>
          <w:p w:rsidR="006B04A0" w:rsidRDefault="006B04A0" w:rsidP="00017EF4">
            <w:pPr>
              <w:pStyle w:val="Titlu"/>
            </w:pPr>
          </w:p>
        </w:tc>
        <w:tc>
          <w:tcPr>
            <w:tcW w:w="3129" w:type="pct"/>
            <w:tcBorders>
              <w:bottom w:val="nil"/>
            </w:tcBorders>
            <w:tcMar>
              <w:left w:w="0" w:type="dxa"/>
            </w:tcMar>
            <w:vAlign w:val="bottom"/>
          </w:tcPr>
          <w:p w:rsidR="00084820" w:rsidRDefault="00084820" w:rsidP="00545188">
            <w:pPr>
              <w:pStyle w:val="Titlu"/>
            </w:pPr>
          </w:p>
          <w:p w:rsidR="006B04A0" w:rsidRDefault="00084820" w:rsidP="00545188">
            <w:pPr>
              <w:pStyle w:val="Titlu"/>
            </w:pPr>
            <w:r>
              <w:t>BUZABRICI-FILIPESCU ROBERT</w:t>
            </w:r>
          </w:p>
          <w:p w:rsidR="00084820" w:rsidRPr="00084820" w:rsidRDefault="00084820" w:rsidP="00084820"/>
        </w:tc>
      </w:tr>
      <w:tr w:rsidR="006B04A0" w:rsidTr="00084820">
        <w:trPr>
          <w:trHeight w:val="486"/>
        </w:trPr>
        <w:tc>
          <w:tcPr>
            <w:tcW w:w="1749" w:type="pct"/>
            <w:gridSpan w:val="2"/>
            <w:vMerge/>
          </w:tcPr>
          <w:p w:rsidR="006B04A0" w:rsidRPr="00DF1F47" w:rsidRDefault="006B04A0" w:rsidP="003D577F">
            <w:pPr>
              <w:rPr>
                <w:szCs w:val="18"/>
              </w:rPr>
            </w:pPr>
          </w:p>
        </w:tc>
        <w:tc>
          <w:tcPr>
            <w:tcW w:w="122" w:type="pct"/>
            <w:vMerge/>
          </w:tcPr>
          <w:p w:rsidR="006B04A0" w:rsidRPr="00DF1F47" w:rsidRDefault="006B04A0" w:rsidP="003D577F">
            <w:pPr>
              <w:rPr>
                <w:szCs w:val="18"/>
              </w:rPr>
            </w:pPr>
          </w:p>
        </w:tc>
        <w:tc>
          <w:tcPr>
            <w:tcW w:w="3129" w:type="pct"/>
            <w:tcMar>
              <w:left w:w="0" w:type="dxa"/>
              <w:bottom w:w="0" w:type="dxa"/>
            </w:tcMar>
          </w:tcPr>
          <w:p w:rsidR="006B04A0" w:rsidRPr="003522ED" w:rsidRDefault="00084820" w:rsidP="00F41FA9">
            <w:pPr>
              <w:pStyle w:val="JobTitle"/>
              <w:rPr>
                <w:rFonts w:ascii="Verdana" w:hAnsi="Verdana"/>
              </w:rPr>
            </w:pPr>
            <w:r w:rsidRPr="003522ED">
              <w:rPr>
                <w:rFonts w:ascii="Verdana" w:hAnsi="Verdana"/>
              </w:rPr>
              <w:t>SOFTWARE ENGINEER</w:t>
            </w:r>
          </w:p>
        </w:tc>
      </w:tr>
      <w:tr w:rsidR="00BB29E4" w:rsidRPr="00E8269A" w:rsidTr="00084820">
        <w:trPr>
          <w:trHeight w:val="6446"/>
        </w:trPr>
        <w:tc>
          <w:tcPr>
            <w:tcW w:w="1622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:rsidR="00BB29E4" w:rsidRPr="003522ED" w:rsidRDefault="00BB29E4" w:rsidP="0038460C">
            <w:pPr>
              <w:pStyle w:val="Titlu1"/>
              <w:rPr>
                <w:rFonts w:ascii="Verdana" w:hAnsi="Verdana"/>
              </w:rPr>
            </w:pPr>
            <w:r w:rsidRPr="003522ED">
              <w:rPr>
                <w:rFonts w:ascii="Verdana" w:hAnsi="Verdana"/>
              </w:rPr>
              <w:t xml:space="preserve">contact </w:t>
            </w:r>
          </w:p>
          <w:p w:rsidR="00BB29E4" w:rsidRPr="003522ED" w:rsidRDefault="00084820" w:rsidP="00C669AE">
            <w:pPr>
              <w:pStyle w:val="Lists"/>
              <w:rPr>
                <w:rFonts w:ascii="Verdana" w:hAnsi="Verdana"/>
              </w:rPr>
            </w:pPr>
            <w:r w:rsidRPr="003522ED">
              <w:rPr>
                <w:rFonts w:ascii="Verdana" w:hAnsi="Verdana"/>
              </w:rPr>
              <w:t>+40 760 827 250</w:t>
            </w:r>
          </w:p>
          <w:p w:rsidR="00AB03E4" w:rsidRPr="003522ED" w:rsidRDefault="00084820" w:rsidP="00084820">
            <w:pPr>
              <w:pStyle w:val="Lists"/>
              <w:rPr>
                <w:rFonts w:ascii="Verdana" w:hAnsi="Verdana"/>
              </w:rPr>
            </w:pPr>
            <w:hyperlink r:id="rId12" w:history="1">
              <w:r w:rsidRPr="003522ED">
                <w:rPr>
                  <w:rStyle w:val="Hyperlink"/>
                  <w:rFonts w:ascii="Verdana" w:hAnsi="Verdana"/>
                </w:rPr>
                <w:t>filipescurobert@gmail.com</w:t>
              </w:r>
            </w:hyperlink>
            <w:r w:rsidR="00B606A2" w:rsidRPr="003522ED">
              <w:rPr>
                <w:rFonts w:ascii="Verdana" w:hAnsi="Verdana"/>
              </w:rPr>
              <w:t xml:space="preserve"> </w:t>
            </w:r>
          </w:p>
          <w:p w:rsidR="00084820" w:rsidRPr="00C669AE" w:rsidRDefault="00084820" w:rsidP="00084820">
            <w:pPr>
              <w:pStyle w:val="Lists"/>
            </w:pPr>
          </w:p>
          <w:p w:rsidR="000701E9" w:rsidRPr="003522ED" w:rsidRDefault="003522ED" w:rsidP="000701E9">
            <w:pPr>
              <w:pStyle w:val="Subtitlu"/>
              <w:rPr>
                <w:rFonts w:ascii="Verdana" w:hAnsi="Verdana"/>
              </w:rPr>
            </w:pPr>
            <w:r w:rsidRPr="003522ED">
              <w:rPr>
                <w:rFonts w:ascii="Verdana" w:hAnsi="Verdana"/>
              </w:rPr>
              <w:t>18</w:t>
            </w:r>
            <w:r w:rsidR="000701E9" w:rsidRPr="003522ED">
              <w:rPr>
                <w:rFonts w:ascii="Verdana" w:hAnsi="Verdana"/>
              </w:rPr>
              <w:t xml:space="preserve"> </w:t>
            </w:r>
            <w:r w:rsidRPr="003522ED">
              <w:rPr>
                <w:rFonts w:ascii="Verdana" w:hAnsi="Verdana"/>
              </w:rPr>
              <w:t>JANUARY</w:t>
            </w:r>
            <w:r w:rsidR="000701E9" w:rsidRPr="003522ED">
              <w:rPr>
                <w:rFonts w:ascii="Verdana" w:hAnsi="Verdana"/>
              </w:rPr>
              <w:t xml:space="preserve"> 20</w:t>
            </w:r>
            <w:r w:rsidR="00084820" w:rsidRPr="003522ED">
              <w:rPr>
                <w:rFonts w:ascii="Verdana" w:hAnsi="Verdana"/>
              </w:rPr>
              <w:t>2</w:t>
            </w:r>
            <w:r w:rsidRPr="003522ED">
              <w:rPr>
                <w:rFonts w:ascii="Verdana" w:hAnsi="Verdana"/>
              </w:rPr>
              <w:t>6</w:t>
            </w:r>
          </w:p>
          <w:p w:rsidR="003E6B3F" w:rsidRPr="003522ED" w:rsidRDefault="001D02CE" w:rsidP="003E6B3F">
            <w:pPr>
              <w:rPr>
                <w:rFonts w:ascii="Verdana" w:hAnsi="Verdana"/>
                <w:sz w:val="22"/>
                <w:szCs w:val="18"/>
              </w:rPr>
            </w:pPr>
            <w:r>
              <w:rPr>
                <w:rFonts w:ascii="Verdana" w:hAnsi="Verdana"/>
                <w:sz w:val="22"/>
                <w:szCs w:val="18"/>
              </w:rPr>
              <w:t>Hiring Manager</w:t>
            </w:r>
          </w:p>
          <w:p w:rsidR="00084820" w:rsidRPr="003522ED" w:rsidRDefault="003522ED" w:rsidP="00084820">
            <w:pPr>
              <w:rPr>
                <w:rFonts w:ascii="Verdana" w:hAnsi="Verdana"/>
                <w:sz w:val="22"/>
                <w:szCs w:val="18"/>
              </w:rPr>
            </w:pPr>
            <w:r w:rsidRPr="003522ED">
              <w:rPr>
                <w:rFonts w:ascii="Verdana" w:hAnsi="Verdana"/>
                <w:sz w:val="22"/>
                <w:szCs w:val="18"/>
              </w:rPr>
              <w:t>Jobgether</w:t>
            </w:r>
          </w:p>
          <w:p w:rsidR="00B606A2" w:rsidRPr="00C669AE" w:rsidRDefault="00B606A2" w:rsidP="003E6B3F"/>
        </w:tc>
        <w:tc>
          <w:tcPr>
            <w:tcW w:w="1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BB29E4" w:rsidRPr="00C669AE" w:rsidRDefault="00BB29E4" w:rsidP="00C669AE"/>
        </w:tc>
        <w:tc>
          <w:tcPr>
            <w:tcW w:w="122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BB29E4" w:rsidRPr="00C669AE" w:rsidRDefault="00BB29E4" w:rsidP="00C669AE"/>
        </w:tc>
        <w:tc>
          <w:tcPr>
            <w:tcW w:w="3129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:rsidR="00084820" w:rsidRDefault="00084820" w:rsidP="000701E9">
            <w:pPr>
              <w:pStyle w:val="Titlu1"/>
            </w:pPr>
          </w:p>
          <w:p w:rsidR="000701E9" w:rsidRDefault="001D02CE" w:rsidP="000701E9">
            <w:pPr>
              <w:pStyle w:val="Titlu1"/>
            </w:pPr>
            <w:r>
              <w:t>Dear Hiring Manager</w:t>
            </w:r>
            <w:r w:rsidR="000701E9">
              <w:t>,</w:t>
            </w:r>
          </w:p>
          <w:p w:rsidR="00084820" w:rsidRPr="00084820" w:rsidRDefault="00084820" w:rsidP="00084820"/>
          <w:p w:rsidR="003522ED" w:rsidRPr="003522ED" w:rsidRDefault="003522ED" w:rsidP="003522ED">
            <w:pPr>
              <w:spacing w:line="276" w:lineRule="auto"/>
              <w:jc w:val="both"/>
              <w:rPr>
                <w:rFonts w:ascii="Verdana" w:hAnsi="Verdana"/>
                <w:sz w:val="22"/>
                <w:szCs w:val="18"/>
              </w:rPr>
            </w:pPr>
            <w:r w:rsidRPr="003522ED">
              <w:rPr>
                <w:rFonts w:ascii="Verdana" w:hAnsi="Verdana"/>
                <w:sz w:val="22"/>
                <w:szCs w:val="18"/>
              </w:rPr>
              <w:t>The future of meaningful work is being built on platforms that intelligently connect talent with opportunity, and I see Jobgether at the forefront of that movement. My ambition is to contribute to that future, and I was immediately</w:t>
            </w:r>
            <w:r w:rsidRPr="003522ED">
              <w:rPr>
                <w:rFonts w:ascii="Verdana" w:hAnsi="Verdana"/>
                <w:sz w:val="22"/>
                <w:szCs w:val="18"/>
              </w:rPr>
              <w:t xml:space="preserve"> </w:t>
            </w:r>
            <w:r w:rsidRPr="003522ED">
              <w:rPr>
                <w:rFonts w:ascii="Verdana" w:hAnsi="Verdana"/>
                <w:sz w:val="22"/>
                <w:szCs w:val="18"/>
              </w:rPr>
              <w:t>drawn to the Remote Entry Level AWS Developer role as the ideal place to channel my deep engineering background.</w:t>
            </w:r>
          </w:p>
          <w:p w:rsidR="003522ED" w:rsidRPr="003522ED" w:rsidRDefault="003522ED" w:rsidP="003522ED">
            <w:pPr>
              <w:spacing w:line="276" w:lineRule="auto"/>
              <w:jc w:val="both"/>
              <w:rPr>
                <w:rFonts w:ascii="Verdana" w:hAnsi="Verdana"/>
                <w:sz w:val="22"/>
                <w:szCs w:val="18"/>
              </w:rPr>
            </w:pPr>
            <w:r w:rsidRPr="003522ED">
              <w:rPr>
                <w:rFonts w:ascii="Verdana" w:hAnsi="Verdana"/>
                <w:sz w:val="22"/>
                <w:szCs w:val="18"/>
              </w:rPr>
              <w:t xml:space="preserve">While the "entry-level" title reflects my new focus on AWS, I bring over thirteen years of experience architecting, designing, and implementing robust, mission-critical software solutions in the demanding automotive industry. </w:t>
            </w:r>
            <w:r w:rsidRPr="003522ED">
              <w:rPr>
                <w:rFonts w:ascii="Verdana" w:hAnsi="Verdana"/>
                <w:sz w:val="22"/>
                <w:szCs w:val="18"/>
              </w:rPr>
              <w:t>My background</w:t>
            </w:r>
            <w:r w:rsidRPr="003522ED">
              <w:rPr>
                <w:rFonts w:ascii="Verdana" w:hAnsi="Verdana"/>
                <w:sz w:val="22"/>
                <w:szCs w:val="18"/>
              </w:rPr>
              <w:t xml:space="preserve"> in C and AUTOSAR was forged in real-time environments where code quality, performance, and reliability are paramount. This has given me a rigorous discipline for troubleshooting complex issues, breaking down intricate architectural problems into actionable development work, and mentoring engineers to elevate their skills. I am now making a deliberate career pivot to apply this deep architectural experience to the scalable, dynamic environment of AWS.</w:t>
            </w:r>
          </w:p>
          <w:p w:rsidR="003522ED" w:rsidRPr="003522ED" w:rsidRDefault="003522ED" w:rsidP="003522ED">
            <w:pPr>
              <w:spacing w:line="276" w:lineRule="auto"/>
              <w:jc w:val="both"/>
              <w:rPr>
                <w:rFonts w:ascii="Verdana" w:hAnsi="Verdana"/>
                <w:sz w:val="22"/>
                <w:szCs w:val="18"/>
              </w:rPr>
            </w:pPr>
            <w:r w:rsidRPr="003522ED">
              <w:rPr>
                <w:rFonts w:ascii="Verdana" w:hAnsi="Verdana"/>
                <w:sz w:val="22"/>
                <w:szCs w:val="18"/>
              </w:rPr>
              <w:t xml:space="preserve">I am particularly drawn to Jobgether’s technology-first approach to solving the challenges of remote hiring. Your focus on building a platform that moves beyond simple job boards to create intelligent, impactful matches resonates with my passion for using technology to solve complex, human-centric problems. The </w:t>
            </w:r>
            <w:r w:rsidRPr="003522ED">
              <w:rPr>
                <w:rFonts w:ascii="Verdana" w:hAnsi="Verdana"/>
                <w:sz w:val="22"/>
                <w:szCs w:val="18"/>
              </w:rPr>
              <w:lastRenderedPageBreak/>
              <w:t xml:space="preserve">opportunity to </w:t>
            </w:r>
            <w:r w:rsidRPr="003522ED">
              <w:rPr>
                <w:rFonts w:ascii="Verdana" w:hAnsi="Verdana"/>
                <w:sz w:val="22"/>
                <w:szCs w:val="18"/>
              </w:rPr>
              <w:t xml:space="preserve">use </w:t>
            </w:r>
            <w:r w:rsidRPr="003522ED">
              <w:rPr>
                <w:rFonts w:ascii="Verdana" w:hAnsi="Verdana"/>
                <w:sz w:val="22"/>
                <w:szCs w:val="18"/>
              </w:rPr>
              <w:t>my skills to</w:t>
            </w:r>
            <w:r w:rsidRPr="003522ED">
              <w:rPr>
                <w:rFonts w:ascii="Verdana" w:hAnsi="Verdana"/>
                <w:sz w:val="22"/>
                <w:szCs w:val="18"/>
              </w:rPr>
              <w:t xml:space="preserve"> </w:t>
            </w:r>
            <w:r w:rsidRPr="003522ED">
              <w:rPr>
                <w:rFonts w:ascii="Verdana" w:hAnsi="Verdana"/>
                <w:sz w:val="22"/>
                <w:szCs w:val="18"/>
              </w:rPr>
              <w:t>contribute</w:t>
            </w:r>
            <w:r w:rsidRPr="003522ED">
              <w:rPr>
                <w:rFonts w:ascii="Verdana" w:hAnsi="Verdana"/>
                <w:sz w:val="22"/>
                <w:szCs w:val="18"/>
              </w:rPr>
              <w:t xml:space="preserve"> to</w:t>
            </w:r>
            <w:r w:rsidRPr="003522ED">
              <w:rPr>
                <w:rFonts w:ascii="Verdana" w:hAnsi="Verdana"/>
                <w:sz w:val="22"/>
                <w:szCs w:val="18"/>
              </w:rPr>
              <w:t xml:space="preserve"> a product that directly empowers individuals in their professional lives is a powerful motivator.</w:t>
            </w:r>
          </w:p>
          <w:p w:rsidR="003522ED" w:rsidRPr="003522ED" w:rsidRDefault="003522ED" w:rsidP="003522ED">
            <w:pPr>
              <w:rPr>
                <w:rFonts w:ascii="Verdana" w:hAnsi="Verdana"/>
                <w:sz w:val="22"/>
                <w:szCs w:val="18"/>
              </w:rPr>
            </w:pPr>
            <w:r w:rsidRPr="003522ED">
              <w:rPr>
                <w:rFonts w:ascii="Verdana" w:hAnsi="Verdana"/>
                <w:sz w:val="22"/>
                <w:szCs w:val="18"/>
              </w:rPr>
              <w:t>My career has been built on a foundation of disciplined engineering and a commitment to mastering complex technologies. While I am pivoting into the world of cloud architecture, I bring a proven ability to learn quickly and a mature, problem-solving perspective that I am eager to apply to the AWS ecosystem. I am excited by the</w:t>
            </w:r>
            <w:r w:rsidRPr="003522ED">
              <w:rPr>
                <w:rFonts w:ascii="Verdana" w:hAnsi="Verdana"/>
                <w:sz w:val="22"/>
                <w:szCs w:val="18"/>
              </w:rPr>
              <w:t xml:space="preserve"> </w:t>
            </w:r>
            <w:r w:rsidRPr="003522ED">
              <w:rPr>
                <w:rFonts w:ascii="Verdana" w:hAnsi="Verdana"/>
                <w:sz w:val="22"/>
                <w:szCs w:val="18"/>
              </w:rPr>
              <w:t>opportunity to discuss how these foundational skills will enable me to contribute effectively to your team and grow with Jobgether.</w:t>
            </w:r>
          </w:p>
          <w:p w:rsidR="003522ED" w:rsidRPr="003522ED" w:rsidRDefault="003522ED" w:rsidP="003522ED">
            <w:pPr>
              <w:rPr>
                <w:rFonts w:ascii="Verdana" w:hAnsi="Verdana"/>
                <w:sz w:val="22"/>
                <w:szCs w:val="18"/>
              </w:rPr>
            </w:pPr>
          </w:p>
          <w:p w:rsidR="005735C2" w:rsidRPr="00C669AE" w:rsidRDefault="000701E9" w:rsidP="003522ED">
            <w:r w:rsidRPr="003522ED">
              <w:rPr>
                <w:rFonts w:ascii="Verdana" w:hAnsi="Verdana"/>
                <w:sz w:val="22"/>
                <w:szCs w:val="18"/>
              </w:rPr>
              <w:t>Best regards,</w:t>
            </w:r>
            <w:r w:rsidRPr="003522ED">
              <w:rPr>
                <w:rFonts w:ascii="Verdana" w:hAnsi="Verdana"/>
                <w:sz w:val="22"/>
                <w:szCs w:val="18"/>
              </w:rPr>
              <w:br/>
            </w:r>
            <w:r w:rsidR="00084820" w:rsidRPr="003522ED">
              <w:rPr>
                <w:rFonts w:ascii="Verdana" w:hAnsi="Verdana"/>
                <w:sz w:val="22"/>
                <w:szCs w:val="18"/>
              </w:rPr>
              <w:t>Robert Buzabrici-Filipescu</w:t>
            </w:r>
          </w:p>
        </w:tc>
      </w:tr>
    </w:tbl>
    <w:p w:rsidR="00D439AD" w:rsidRPr="00D439AD" w:rsidRDefault="00D439AD" w:rsidP="00C669AE">
      <w:pPr>
        <w:rPr>
          <w:lang w:eastAsia="zh-CN"/>
        </w:rPr>
      </w:pPr>
    </w:p>
    <w:sectPr w:rsidR="00D439AD" w:rsidRPr="00D439AD" w:rsidSect="00540FA9">
      <w:footerReference w:type="default" r:id="rId13"/>
      <w:pgSz w:w="12240" w:h="15840"/>
      <w:pgMar w:top="720" w:right="720" w:bottom="720" w:left="720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3756" w:rsidRDefault="009B3756" w:rsidP="002F6CB9">
      <w:r>
        <w:separator/>
      </w:r>
    </w:p>
  </w:endnote>
  <w:endnote w:type="continuationSeparator" w:id="0">
    <w:p w:rsidR="009B3756" w:rsidRDefault="009B3756" w:rsidP="002F6CB9">
      <w:r>
        <w:continuationSeparator/>
      </w:r>
    </w:p>
  </w:endnote>
  <w:endnote w:type="continuationNotice" w:id="1">
    <w:p w:rsidR="009B3756" w:rsidRDefault="009B375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3756" w:rsidRDefault="009B3756" w:rsidP="002F6CB9">
      <w:r>
        <w:separator/>
      </w:r>
    </w:p>
  </w:footnote>
  <w:footnote w:type="continuationSeparator" w:id="0">
    <w:p w:rsidR="009B3756" w:rsidRDefault="009B3756" w:rsidP="002F6CB9">
      <w:r>
        <w:continuationSeparator/>
      </w:r>
    </w:p>
  </w:footnote>
  <w:footnote w:type="continuationNotice" w:id="1">
    <w:p w:rsidR="009B3756" w:rsidRDefault="009B3756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205005DE"/>
    <w:lvl w:ilvl="0" w:tplc="92322D00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27AE6934"/>
    <w:multiLevelType w:val="multilevel"/>
    <w:tmpl w:val="419436B0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61850"/>
    <w:multiLevelType w:val="multilevel"/>
    <w:tmpl w:val="97AE915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610C6"/>
    <w:multiLevelType w:val="multilevel"/>
    <w:tmpl w:val="F62A5120"/>
    <w:styleLink w:val="CurrentList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715CD"/>
    <w:multiLevelType w:val="hybridMultilevel"/>
    <w:tmpl w:val="C5D072CA"/>
    <w:lvl w:ilvl="0" w:tplc="F96C55BE">
      <w:start w:val="1"/>
      <w:numFmt w:val="bullet"/>
      <w:pStyle w:val="BulletPoint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7"/>
  </w:num>
  <w:num w:numId="2" w16cid:durableId="1917785974">
    <w:abstractNumId w:val="3"/>
  </w:num>
  <w:num w:numId="3" w16cid:durableId="1035620383">
    <w:abstractNumId w:val="13"/>
  </w:num>
  <w:num w:numId="4" w16cid:durableId="1210456259">
    <w:abstractNumId w:val="12"/>
  </w:num>
  <w:num w:numId="5" w16cid:durableId="1140347343">
    <w:abstractNumId w:val="1"/>
  </w:num>
  <w:num w:numId="6" w16cid:durableId="818109217">
    <w:abstractNumId w:val="2"/>
  </w:num>
  <w:num w:numId="7" w16cid:durableId="968320345">
    <w:abstractNumId w:val="14"/>
  </w:num>
  <w:num w:numId="8" w16cid:durableId="1217205323">
    <w:abstractNumId w:val="0"/>
  </w:num>
  <w:num w:numId="9" w16cid:durableId="1230069371">
    <w:abstractNumId w:val="10"/>
  </w:num>
  <w:num w:numId="10" w16cid:durableId="41445574">
    <w:abstractNumId w:val="11"/>
  </w:num>
  <w:num w:numId="11" w16cid:durableId="8266040">
    <w:abstractNumId w:val="5"/>
  </w:num>
  <w:num w:numId="12" w16cid:durableId="628438875">
    <w:abstractNumId w:val="9"/>
  </w:num>
  <w:num w:numId="13" w16cid:durableId="1714498412">
    <w:abstractNumId w:val="6"/>
  </w:num>
  <w:num w:numId="14" w16cid:durableId="1010060181">
    <w:abstractNumId w:val="8"/>
  </w:num>
  <w:num w:numId="15" w16cid:durableId="918713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820"/>
    <w:rsid w:val="0000784B"/>
    <w:rsid w:val="00011451"/>
    <w:rsid w:val="00013E46"/>
    <w:rsid w:val="00016902"/>
    <w:rsid w:val="0001752C"/>
    <w:rsid w:val="00017A96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1E9"/>
    <w:rsid w:val="000704FD"/>
    <w:rsid w:val="00073093"/>
    <w:rsid w:val="0007425D"/>
    <w:rsid w:val="000746AE"/>
    <w:rsid w:val="000808E4"/>
    <w:rsid w:val="00080F95"/>
    <w:rsid w:val="00084493"/>
    <w:rsid w:val="00084820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6735"/>
    <w:rsid w:val="00106CD1"/>
    <w:rsid w:val="00110F0A"/>
    <w:rsid w:val="00111999"/>
    <w:rsid w:val="001153F9"/>
    <w:rsid w:val="00121E79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55AB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02CE"/>
    <w:rsid w:val="001D3773"/>
    <w:rsid w:val="001D5100"/>
    <w:rsid w:val="001D63FC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E3224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5393"/>
    <w:rsid w:val="0033798E"/>
    <w:rsid w:val="00340C75"/>
    <w:rsid w:val="00346F84"/>
    <w:rsid w:val="00347866"/>
    <w:rsid w:val="003522ED"/>
    <w:rsid w:val="0035482D"/>
    <w:rsid w:val="00357B3D"/>
    <w:rsid w:val="00377519"/>
    <w:rsid w:val="00377D18"/>
    <w:rsid w:val="00383727"/>
    <w:rsid w:val="0038460C"/>
    <w:rsid w:val="00384699"/>
    <w:rsid w:val="003B00A3"/>
    <w:rsid w:val="003B357D"/>
    <w:rsid w:val="003D072D"/>
    <w:rsid w:val="003D577F"/>
    <w:rsid w:val="003D5B83"/>
    <w:rsid w:val="003E1E43"/>
    <w:rsid w:val="003E486E"/>
    <w:rsid w:val="003E64B5"/>
    <w:rsid w:val="003E663B"/>
    <w:rsid w:val="003E6B3F"/>
    <w:rsid w:val="003E6D64"/>
    <w:rsid w:val="003F4D06"/>
    <w:rsid w:val="003F5537"/>
    <w:rsid w:val="003F7678"/>
    <w:rsid w:val="0040143A"/>
    <w:rsid w:val="00403101"/>
    <w:rsid w:val="00405188"/>
    <w:rsid w:val="00410F37"/>
    <w:rsid w:val="004166DE"/>
    <w:rsid w:val="00416C4B"/>
    <w:rsid w:val="004201D3"/>
    <w:rsid w:val="00422CA2"/>
    <w:rsid w:val="004245C4"/>
    <w:rsid w:val="0042630B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B8D"/>
    <w:rsid w:val="0047646E"/>
    <w:rsid w:val="00480A93"/>
    <w:rsid w:val="00490212"/>
    <w:rsid w:val="004925BA"/>
    <w:rsid w:val="00494904"/>
    <w:rsid w:val="00496677"/>
    <w:rsid w:val="004A2CC5"/>
    <w:rsid w:val="004A4372"/>
    <w:rsid w:val="004A7AE4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40FA9"/>
    <w:rsid w:val="00545188"/>
    <w:rsid w:val="00553571"/>
    <w:rsid w:val="00554DC0"/>
    <w:rsid w:val="00556A4B"/>
    <w:rsid w:val="005625C7"/>
    <w:rsid w:val="00572B1F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326F"/>
    <w:rsid w:val="00617F0F"/>
    <w:rsid w:val="0062312E"/>
    <w:rsid w:val="00623E06"/>
    <w:rsid w:val="00627270"/>
    <w:rsid w:val="0062756C"/>
    <w:rsid w:val="006320D4"/>
    <w:rsid w:val="00632D4C"/>
    <w:rsid w:val="00633903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93CB4"/>
    <w:rsid w:val="006955AC"/>
    <w:rsid w:val="006A5B2B"/>
    <w:rsid w:val="006B04A0"/>
    <w:rsid w:val="006B2B44"/>
    <w:rsid w:val="006B3BC2"/>
    <w:rsid w:val="006C4331"/>
    <w:rsid w:val="006C625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2E57"/>
    <w:rsid w:val="0072310F"/>
    <w:rsid w:val="0073587E"/>
    <w:rsid w:val="00740A7E"/>
    <w:rsid w:val="00740F48"/>
    <w:rsid w:val="007466F4"/>
    <w:rsid w:val="00746BFF"/>
    <w:rsid w:val="007470B3"/>
    <w:rsid w:val="00751964"/>
    <w:rsid w:val="00761E49"/>
    <w:rsid w:val="007740DB"/>
    <w:rsid w:val="00774953"/>
    <w:rsid w:val="00777F96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85382"/>
    <w:rsid w:val="00894050"/>
    <w:rsid w:val="0089745D"/>
    <w:rsid w:val="008A0BDD"/>
    <w:rsid w:val="008A0F27"/>
    <w:rsid w:val="008A14CE"/>
    <w:rsid w:val="008A57F9"/>
    <w:rsid w:val="008B1ED7"/>
    <w:rsid w:val="008B62FE"/>
    <w:rsid w:val="008C2934"/>
    <w:rsid w:val="008E048E"/>
    <w:rsid w:val="008F6575"/>
    <w:rsid w:val="00901D41"/>
    <w:rsid w:val="0090295C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3756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A62"/>
    <w:rsid w:val="00A5173E"/>
    <w:rsid w:val="00A545AD"/>
    <w:rsid w:val="00A635D5"/>
    <w:rsid w:val="00A64500"/>
    <w:rsid w:val="00A65C21"/>
    <w:rsid w:val="00A72E2D"/>
    <w:rsid w:val="00A737E6"/>
    <w:rsid w:val="00A73EDD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D0388"/>
    <w:rsid w:val="00AE17C6"/>
    <w:rsid w:val="00B02FE2"/>
    <w:rsid w:val="00B043D4"/>
    <w:rsid w:val="00B044C8"/>
    <w:rsid w:val="00B10C68"/>
    <w:rsid w:val="00B14E21"/>
    <w:rsid w:val="00B22008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678A6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1D1F"/>
    <w:rsid w:val="00D2014D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4E1C"/>
    <w:rsid w:val="00D5552B"/>
    <w:rsid w:val="00D649DF"/>
    <w:rsid w:val="00D6544A"/>
    <w:rsid w:val="00D73002"/>
    <w:rsid w:val="00D752E8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4399"/>
    <w:rsid w:val="00F2054D"/>
    <w:rsid w:val="00F31058"/>
    <w:rsid w:val="00F4056B"/>
    <w:rsid w:val="00F41ACF"/>
    <w:rsid w:val="00F41FA9"/>
    <w:rsid w:val="00F4340A"/>
    <w:rsid w:val="00F5689F"/>
    <w:rsid w:val="00F613F7"/>
    <w:rsid w:val="00F67B85"/>
    <w:rsid w:val="00F7064C"/>
    <w:rsid w:val="00F7157D"/>
    <w:rsid w:val="00F748EF"/>
    <w:rsid w:val="00F852A2"/>
    <w:rsid w:val="00F95AF2"/>
    <w:rsid w:val="00F97C5C"/>
    <w:rsid w:val="00FA1EEA"/>
    <w:rsid w:val="00FB4D56"/>
    <w:rsid w:val="00FC4225"/>
    <w:rsid w:val="00FC49AC"/>
    <w:rsid w:val="00FC533E"/>
    <w:rsid w:val="00FC6CDF"/>
    <w:rsid w:val="00FC78D4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A90544"/>
  <w15:docId w15:val="{63A4BF1F-CA62-4409-938E-69186B00E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225"/>
    <w:pPr>
      <w:spacing w:after="240"/>
    </w:pPr>
    <w:rPr>
      <w:rFonts w:eastAsia="Arial" w:cs="Arial"/>
      <w:sz w:val="20"/>
      <w:szCs w:val="16"/>
      <w:lang w:bidi="en-US"/>
    </w:rPr>
  </w:style>
  <w:style w:type="paragraph" w:styleId="Titlu1">
    <w:name w:val="heading 1"/>
    <w:next w:val="Normal"/>
    <w:link w:val="Titlu1Caracte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Titlu2">
    <w:name w:val="heading 2"/>
    <w:next w:val="Normal"/>
    <w:link w:val="Titlu2Caracte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Titlu3">
    <w:name w:val="heading 3"/>
    <w:basedOn w:val="Normal"/>
    <w:next w:val="Normal"/>
    <w:link w:val="Titlu3Caracter"/>
    <w:uiPriority w:val="9"/>
    <w:rsid w:val="00CF677A"/>
    <w:pPr>
      <w:spacing w:before="20"/>
      <w:outlineLvl w:val="2"/>
    </w:pPr>
    <w:rPr>
      <w:i/>
    </w:rPr>
  </w:style>
  <w:style w:type="paragraph" w:styleId="Titlu4">
    <w:name w:val="heading 4"/>
    <w:aliases w:val="Heading 4 Job Title"/>
    <w:basedOn w:val="Normal"/>
    <w:next w:val="Normal"/>
    <w:link w:val="Titlu4Caracte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Corptext">
    <w:name w:val="Body Text"/>
    <w:basedOn w:val="Normal"/>
    <w:uiPriority w:val="1"/>
    <w:semiHidden/>
    <w:qFormat/>
    <w:rsid w:val="00EF10F2"/>
  </w:style>
  <w:style w:type="paragraph" w:styleId="Listparagraf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Titlu1Caracter">
    <w:name w:val="Titlu 1 Caracter"/>
    <w:basedOn w:val="Fontdeparagrafimplicit"/>
    <w:link w:val="Titlu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Titlu2Caracter">
    <w:name w:val="Titlu 2 Caracter"/>
    <w:basedOn w:val="Fontdeparagrafimplicit"/>
    <w:link w:val="Titlu2"/>
    <w:uiPriority w:val="9"/>
    <w:rsid w:val="00FC4225"/>
    <w:rPr>
      <w:rFonts w:eastAsia="Dotum" w:cs="Arial"/>
      <w:b/>
      <w:bCs/>
      <w:lang w:bidi="en-US"/>
    </w:rPr>
  </w:style>
  <w:style w:type="character" w:customStyle="1" w:styleId="Titlu3Caracter">
    <w:name w:val="Titlu 3 Caracter"/>
    <w:basedOn w:val="Fontdeparagrafimplicit"/>
    <w:link w:val="Titlu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Titlu4Caracter">
    <w:name w:val="Titlu 4 Caracter"/>
    <w:aliases w:val="Heading 4 Job Title Caracter"/>
    <w:basedOn w:val="Fontdeparagrafimplicit"/>
    <w:link w:val="Titlu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4D3623"/>
    <w:pPr>
      <w:numPr>
        <w:numId w:val="6"/>
      </w:numPr>
    </w:pPr>
  </w:style>
  <w:style w:type="paragraph" w:styleId="Titlu">
    <w:name w:val="Title"/>
    <w:basedOn w:val="Normal"/>
    <w:next w:val="Normal"/>
    <w:link w:val="TitluCaracte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itluCaracter">
    <w:name w:val="Titlu Caracter"/>
    <w:basedOn w:val="Fontdeparagrafimplicit"/>
    <w:link w:val="Titlu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ItalicJobLocation">
    <w:name w:val="Italic Job Location"/>
    <w:basedOn w:val="Fontdeparagrafimplici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Fontdeparagrafimplici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u">
    <w:name w:val="Subtitle"/>
    <w:basedOn w:val="Normal"/>
    <w:next w:val="Normal"/>
    <w:link w:val="SubtitluCaracte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Textsubstituent">
    <w:name w:val="Placeholder Text"/>
    <w:basedOn w:val="Fontdeparagrafimplicit"/>
    <w:uiPriority w:val="99"/>
    <w:semiHidden/>
    <w:rsid w:val="00F5689F"/>
    <w:rPr>
      <w:color w:val="808080"/>
    </w:rPr>
  </w:style>
  <w:style w:type="table" w:styleId="Tabelgril">
    <w:name w:val="Table Grid"/>
    <w:basedOn w:val="Tabel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Fontdeparagrafimplicit"/>
    <w:uiPriority w:val="99"/>
    <w:semiHidden/>
    <w:rsid w:val="00F5689F"/>
    <w:rPr>
      <w:color w:val="605E5C"/>
      <w:shd w:val="clear" w:color="auto" w:fill="E1DFDD"/>
    </w:rPr>
  </w:style>
  <w:style w:type="paragraph" w:styleId="Antet">
    <w:name w:val="header"/>
    <w:basedOn w:val="Normal"/>
    <w:link w:val="AntetCaracte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Subsol">
    <w:name w:val="footer"/>
    <w:basedOn w:val="Normal"/>
    <w:link w:val="SubsolCaracte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TextnBalon">
    <w:name w:val="Balloon Text"/>
    <w:basedOn w:val="Normal"/>
    <w:link w:val="TextnBalonCaracte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Italics">
    <w:name w:val="Italics"/>
    <w:uiPriority w:val="1"/>
    <w:rsid w:val="0087760D"/>
    <w:rPr>
      <w:b/>
      <w:i/>
    </w:rPr>
  </w:style>
  <w:style w:type="paragraph" w:customStyle="1" w:styleId="JobTitle">
    <w:name w:val="Job Title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yperlink">
    <w:name w:val="Hyperlink"/>
    <w:basedOn w:val="Fontdeparagrafimplicit"/>
    <w:uiPriority w:val="99"/>
    <w:semiHidden/>
    <w:rsid w:val="003D577F"/>
    <w:rPr>
      <w:color w:val="D21E1F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s">
    <w:name w:val="Lists"/>
    <w:basedOn w:val="Normal"/>
    <w:qFormat/>
    <w:rsid w:val="00982B00"/>
  </w:style>
  <w:style w:type="paragraph" w:customStyle="1" w:styleId="BulletPoints">
    <w:name w:val="Bullet Points"/>
    <w:basedOn w:val="Listparagraf"/>
    <w:qFormat/>
    <w:rsid w:val="00C669AE"/>
    <w:pPr>
      <w:numPr>
        <w:numId w:val="12"/>
      </w:numPr>
      <w:spacing w:after="120"/>
    </w:pPr>
  </w:style>
  <w:style w:type="numbering" w:customStyle="1" w:styleId="CurrentList1">
    <w:name w:val="Current List1"/>
    <w:uiPriority w:val="99"/>
    <w:rsid w:val="00982B00"/>
    <w:pPr>
      <w:numPr>
        <w:numId w:val="13"/>
      </w:numPr>
    </w:pPr>
  </w:style>
  <w:style w:type="numbering" w:customStyle="1" w:styleId="CurrentList2">
    <w:name w:val="Current List2"/>
    <w:uiPriority w:val="99"/>
    <w:rsid w:val="00982B00"/>
    <w:pPr>
      <w:numPr>
        <w:numId w:val="14"/>
      </w:numPr>
    </w:pPr>
  </w:style>
  <w:style w:type="numbering" w:customStyle="1" w:styleId="CurrentList3">
    <w:name w:val="Current List3"/>
    <w:uiPriority w:val="99"/>
    <w:rsid w:val="00BB29E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filipescurobert@gmail.com" TargetMode="Externa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ubic\AppData\Roaming\Microsoft\Templates\Minimalist%20letter%20of%20interest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Props1.xml><?xml version="1.0" encoding="utf-8"?>
<ds:datastoreItem xmlns:ds="http://schemas.openxmlformats.org/officeDocument/2006/customXml" ds:itemID="{46E76964-2D80-46B2-BF5B-83762B740E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Minimalist letter of interest.dotx</Template>
  <TotalTime>48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Buzabrici-Filipescu</dc:creator>
  <cp:keywords/>
  <dc:description/>
  <cp:lastModifiedBy>Robert Buzabrici-Filipescu</cp:lastModifiedBy>
  <cp:revision>2</cp:revision>
  <dcterms:created xsi:type="dcterms:W3CDTF">2025-11-28T21:43:00Z</dcterms:created>
  <dcterms:modified xsi:type="dcterms:W3CDTF">2026-01-18T01:50:00Z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